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5D04B" w14:textId="635CEF74" w:rsidR="00754211" w:rsidRDefault="00D34070" w:rsidP="00D3407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MongoDB on Azure</w:t>
      </w:r>
    </w:p>
    <w:p w14:paraId="51220634" w14:textId="645671E9" w:rsidR="00D34070" w:rsidRDefault="00D34070" w:rsidP="00D3407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that we Use CosmosDB</w:t>
      </w:r>
    </w:p>
    <w:p w14:paraId="65E7077F" w14:textId="1CA32E0E" w:rsidR="00D34070" w:rsidRDefault="00D34070" w:rsidP="00D34070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2A8123" wp14:editId="188D7DAF">
            <wp:extent cx="5731510" cy="3223895"/>
            <wp:effectExtent l="0" t="0" r="2540" b="0"/>
            <wp:docPr id="139720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07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47D4" w14:textId="7591B551" w:rsidR="00D34070" w:rsidRDefault="00D34070" w:rsidP="00D3407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RG.</w:t>
      </w:r>
    </w:p>
    <w:p w14:paraId="1CC8777F" w14:textId="60E5C787" w:rsidR="00D34070" w:rsidRDefault="00D34070" w:rsidP="00D34070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246CD8" wp14:editId="59EA26A7">
            <wp:extent cx="5731510" cy="3223895"/>
            <wp:effectExtent l="0" t="0" r="2540" b="0"/>
            <wp:docPr id="28697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74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078D" w14:textId="435A9FB9" w:rsidR="00D34070" w:rsidRDefault="00D34070" w:rsidP="00D3407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Now go to Cosmos DB/ Choose MongoDB</w:t>
      </w:r>
    </w:p>
    <w:p w14:paraId="69EB533C" w14:textId="2A959E2D" w:rsidR="00D34070" w:rsidRDefault="00D34070" w:rsidP="00D34070">
      <w:pPr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8E200A9" wp14:editId="06F021CF">
            <wp:extent cx="5731510" cy="3223895"/>
            <wp:effectExtent l="0" t="0" r="2540" b="0"/>
            <wp:docPr id="57243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31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4DCD" w14:textId="0CE181E1" w:rsidR="00D34070" w:rsidRDefault="00D34070" w:rsidP="00D3407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Click second option/ RU DB account </w:t>
      </w:r>
    </w:p>
    <w:p w14:paraId="3A8AB3BA" w14:textId="456CC6B3" w:rsidR="00B11E96" w:rsidRDefault="00B11E96" w:rsidP="00D34070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0FA880" wp14:editId="7327539F">
            <wp:extent cx="5731510" cy="3223895"/>
            <wp:effectExtent l="0" t="0" r="2540" b="0"/>
            <wp:docPr id="158642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20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ACD5" w14:textId="61AD0930" w:rsidR="00B11E96" w:rsidRDefault="00B11E96" w:rsidP="00D3407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Deploy</w:t>
      </w:r>
    </w:p>
    <w:p w14:paraId="175C4D99" w14:textId="1271F1BE" w:rsidR="00B11E96" w:rsidRDefault="00B11E96" w:rsidP="00D34070">
      <w:pPr>
        <w:jc w:val="center"/>
        <w:rPr>
          <w:sz w:val="28"/>
          <w:szCs w:val="28"/>
          <w:lang w:val="en-US"/>
        </w:rPr>
      </w:pPr>
      <w:r w:rsidRPr="00B11E96">
        <w:rPr>
          <w:sz w:val="28"/>
          <w:szCs w:val="28"/>
          <w:lang w:val="en-US"/>
        </w:rPr>
        <w:lastRenderedPageBreak/>
        <w:drawing>
          <wp:inline distT="0" distB="0" distL="0" distR="0" wp14:anchorId="3853BCCC" wp14:editId="7F7EAF7A">
            <wp:extent cx="4363059" cy="7925906"/>
            <wp:effectExtent l="0" t="0" r="0" b="0"/>
            <wp:docPr id="44304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47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A419" w14:textId="78F7DC8B" w:rsidR="00B11E96" w:rsidRDefault="00B11E96" w:rsidP="00D3407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DB and do this </w:t>
      </w:r>
    </w:p>
    <w:p w14:paraId="14C10981" w14:textId="5BFD4BFC" w:rsidR="00B11E96" w:rsidRDefault="00B11E96" w:rsidP="00D34070">
      <w:pPr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F58E920" wp14:editId="3D25A374">
            <wp:extent cx="5731510" cy="3223895"/>
            <wp:effectExtent l="0" t="0" r="2540" b="0"/>
            <wp:docPr id="158541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12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81D6" w14:textId="0292E849" w:rsidR="00B11E96" w:rsidRDefault="00B11E96" w:rsidP="00D3407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settings find connection string</w:t>
      </w:r>
      <w:r w:rsidR="00525D0E">
        <w:rPr>
          <w:sz w:val="28"/>
          <w:szCs w:val="28"/>
          <w:lang w:val="en-US"/>
        </w:rPr>
        <w:br/>
      </w:r>
      <w:r w:rsidR="00525D0E">
        <w:rPr>
          <w:noProof/>
        </w:rPr>
        <w:drawing>
          <wp:inline distT="0" distB="0" distL="0" distR="0" wp14:anchorId="3FF08795" wp14:editId="4E992925">
            <wp:extent cx="5731510" cy="3223895"/>
            <wp:effectExtent l="0" t="0" r="2540" b="0"/>
            <wp:docPr id="202228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87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D0E">
        <w:rPr>
          <w:sz w:val="28"/>
          <w:szCs w:val="28"/>
          <w:lang w:val="en-US"/>
        </w:rPr>
        <w:br/>
        <w:t xml:space="preserve">Copy this </w:t>
      </w:r>
    </w:p>
    <w:p w14:paraId="0A084B61" w14:textId="0F32AB1F" w:rsidR="00525D0E" w:rsidRDefault="00525D0E" w:rsidP="00D34070">
      <w:pPr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5DB6EAC" wp14:editId="5B47E76A">
            <wp:extent cx="5731510" cy="3223895"/>
            <wp:effectExtent l="0" t="0" r="2540" b="0"/>
            <wp:docPr id="72083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36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A157" w14:textId="69827EBF" w:rsidR="00525D0E" w:rsidRDefault="00525D0E" w:rsidP="00D3407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Insert document</w:t>
      </w:r>
    </w:p>
    <w:p w14:paraId="53777025" w14:textId="4410475B" w:rsidR="00525D0E" w:rsidRDefault="00525D0E" w:rsidP="00D34070">
      <w:pPr>
        <w:jc w:val="center"/>
        <w:rPr>
          <w:sz w:val="28"/>
          <w:szCs w:val="28"/>
          <w:lang w:val="en-US"/>
        </w:rPr>
      </w:pPr>
      <w:r w:rsidRPr="00525D0E">
        <w:rPr>
          <w:sz w:val="28"/>
          <w:szCs w:val="28"/>
          <w:lang w:val="en-US"/>
        </w:rPr>
        <w:drawing>
          <wp:inline distT="0" distB="0" distL="0" distR="0" wp14:anchorId="3F8E4CBA" wp14:editId="43676DCD">
            <wp:extent cx="5731510" cy="1076325"/>
            <wp:effectExtent l="0" t="0" r="2540" b="9525"/>
            <wp:docPr id="178001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13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0F7A" w14:textId="62C2C3CC" w:rsidR="00525D0E" w:rsidRDefault="00525D0E" w:rsidP="00D3407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 data in atlas</w:t>
      </w:r>
    </w:p>
    <w:p w14:paraId="40F430D5" w14:textId="021574F2" w:rsidR="00525D0E" w:rsidRDefault="00525D0E" w:rsidP="00D34070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C3416AC" wp14:editId="32E7DD9B">
            <wp:extent cx="5731510" cy="3223895"/>
            <wp:effectExtent l="0" t="0" r="2540" b="0"/>
            <wp:docPr id="163768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80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6445" w14:textId="347AC420" w:rsidR="00525D0E" w:rsidRPr="00D34070" w:rsidRDefault="00525D0E" w:rsidP="00D3407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same data is reflected in CosmosDB</w:t>
      </w:r>
    </w:p>
    <w:sectPr w:rsidR="00525D0E" w:rsidRPr="00D34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70"/>
    <w:rsid w:val="00063B08"/>
    <w:rsid w:val="00525D0E"/>
    <w:rsid w:val="00754211"/>
    <w:rsid w:val="00B11E96"/>
    <w:rsid w:val="00B150FB"/>
    <w:rsid w:val="00C95CAE"/>
    <w:rsid w:val="00D3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7ACDA"/>
  <w15:chartTrackingRefBased/>
  <w15:docId w15:val="{DBB58970-3E50-4CF5-84A7-DA9E69A1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sharma</dc:creator>
  <cp:keywords/>
  <dc:description/>
  <cp:lastModifiedBy>nitin sharma</cp:lastModifiedBy>
  <cp:revision>1</cp:revision>
  <dcterms:created xsi:type="dcterms:W3CDTF">2026-04-21T04:11:00Z</dcterms:created>
  <dcterms:modified xsi:type="dcterms:W3CDTF">2026-04-21T04:42:00Z</dcterms:modified>
</cp:coreProperties>
</file>